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4B90F" w14:textId="77777777" w:rsidR="00ED7B04" w:rsidRDefault="00000000">
      <w:pPr>
        <w:pBdr>
          <w:bottom w:val="single" w:sz="6" w:space="0" w:color="FFFFFF"/>
        </w:pBdr>
        <w:spacing w:line="220" w:lineRule="atLeast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56"/>
          <w:szCs w:val="56"/>
        </w:rPr>
        <w:t>Ian Blad</w:t>
      </w:r>
    </w:p>
    <w:p w14:paraId="35113C49" w14:textId="77777777" w:rsidR="00CB5803" w:rsidRDefault="00CB5803">
      <w:pPr>
        <w:pBdr>
          <w:bottom w:val="single" w:sz="6" w:space="0" w:color="FFFFFF"/>
        </w:pBdr>
        <w:spacing w:line="220" w:lineRule="atLeast"/>
        <w:jc w:val="center"/>
        <w:rPr>
          <w:rFonts w:ascii="Arial" w:eastAsia="Arial" w:hAnsi="Arial" w:cs="Arial"/>
          <w:color w:val="000000"/>
          <w:sz w:val="22"/>
          <w:szCs w:val="22"/>
        </w:rPr>
      </w:pPr>
      <w:hyperlink r:id="rId5" w:history="1">
        <w:r>
          <w:rPr>
            <w:rFonts w:ascii="Arial" w:eastAsia="Arial" w:hAnsi="Arial" w:cs="Arial"/>
            <w:color w:val="000000"/>
            <w:sz w:val="22"/>
            <w:szCs w:val="22"/>
          </w:rPr>
          <w:t>ianblad@gmail.com</w:t>
        </w:r>
      </w:hyperlink>
      <w:r>
        <w:rPr>
          <w:rFonts w:ascii="Arial" w:eastAsia="Arial" w:hAnsi="Arial" w:cs="Arial"/>
          <w:sz w:val="22"/>
          <w:szCs w:val="22"/>
        </w:rPr>
        <w:t> </w:t>
      </w:r>
      <w:r>
        <w:rPr>
          <w:rFonts w:ascii="Arial" w:eastAsia="Arial" w:hAnsi="Arial" w:cs="Arial"/>
          <w:color w:val="000000"/>
          <w:sz w:val="22"/>
          <w:szCs w:val="22"/>
        </w:rPr>
        <w:t>| </w:t>
      </w:r>
      <w:r>
        <w:rPr>
          <w:rFonts w:ascii="Arial" w:eastAsia="Arial" w:hAnsi="Arial" w:cs="Arial"/>
          <w:sz w:val="22"/>
          <w:szCs w:val="22"/>
        </w:rPr>
        <w:t>4698738496 </w:t>
      </w:r>
      <w:r>
        <w:rPr>
          <w:rFonts w:ascii="Arial" w:eastAsia="Arial" w:hAnsi="Arial" w:cs="Arial"/>
          <w:color w:val="000000"/>
          <w:sz w:val="22"/>
          <w:szCs w:val="22"/>
        </w:rPr>
        <w:t>| </w:t>
      </w:r>
      <w:hyperlink r:id="rId6" w:history="1">
        <w:r>
          <w:rPr>
            <w:rFonts w:ascii="Arial" w:eastAsia="Arial" w:hAnsi="Arial" w:cs="Arial"/>
            <w:color w:val="000000"/>
            <w:sz w:val="22"/>
            <w:szCs w:val="22"/>
          </w:rPr>
          <w:t>www.linkedin.com/in/ianblad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313C4D64" w14:textId="0AD5A469" w:rsidR="00ED7B04" w:rsidRDefault="00CB5803">
      <w:pPr>
        <w:pBdr>
          <w:bottom w:val="single" w:sz="6" w:space="0" w:color="FFFFFF"/>
        </w:pBdr>
        <w:spacing w:line="220" w:lineRule="atLeast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My portfolio website | </w:t>
      </w:r>
      <w:r w:rsidRPr="00CB5803">
        <w:rPr>
          <w:rFonts w:ascii="Arial" w:eastAsia="Arial" w:hAnsi="Arial" w:cs="Arial"/>
          <w:color w:val="000000"/>
          <w:sz w:val="22"/>
          <w:szCs w:val="22"/>
        </w:rPr>
        <w:t>https://007ian.github.io/Ians_Work/</w:t>
      </w:r>
    </w:p>
    <w:p w14:paraId="7171C01B" w14:textId="77777777" w:rsidR="00ED7B04" w:rsidRDefault="00ED7B04">
      <w:pPr>
        <w:rPr>
          <w:rFonts w:ascii="Arial" w:eastAsia="Arial" w:hAnsi="Arial" w:cs="Arial"/>
          <w:sz w:val="22"/>
          <w:szCs w:val="22"/>
        </w:rPr>
      </w:pPr>
    </w:p>
    <w:p w14:paraId="33E3B04A" w14:textId="77777777" w:rsidR="00ED7B04" w:rsidRDefault="00000000">
      <w:pPr>
        <w:pBdr>
          <w:top w:val="single" w:sz="6" w:space="8" w:color="000000"/>
        </w:pBdr>
        <w:spacing w:after="135" w:line="280" w:lineRule="atLeast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Education</w:t>
      </w:r>
    </w:p>
    <w:p w14:paraId="6C7942FA" w14:textId="3FC27E37" w:rsidR="00221CD1" w:rsidRPr="00221CD1" w:rsidRDefault="00221CD1" w:rsidP="00221CD1">
      <w:pPr>
        <w:pBdr>
          <w:top w:val="single" w:sz="6" w:space="8" w:color="000000"/>
        </w:pBd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M.A. &amp; PhD Industrial Organizational Psychology                                     </w:t>
      </w:r>
      <w:r>
        <w:rPr>
          <w:rFonts w:ascii="Arial" w:eastAsia="Arial" w:hAnsi="Arial" w:cs="Arial"/>
          <w:sz w:val="22"/>
          <w:szCs w:val="22"/>
        </w:rPr>
        <w:t>September 2026 – Est 2030</w:t>
      </w:r>
    </w:p>
    <w:p w14:paraId="64D1DD84" w14:textId="556261A9" w:rsidR="00221CD1" w:rsidRDefault="00221CD1" w:rsidP="00221CD1">
      <w:pPr>
        <w:pBdr>
          <w:top w:val="single" w:sz="6" w:space="8" w:color="000000"/>
        </w:pBdr>
        <w:rPr>
          <w:rFonts w:ascii="Arial" w:eastAsia="Arial" w:hAnsi="Arial" w:cs="Arial"/>
          <w:sz w:val="22"/>
          <w:szCs w:val="22"/>
        </w:rPr>
      </w:pPr>
      <w:r w:rsidRPr="00221CD1">
        <w:rPr>
          <w:rFonts w:ascii="Arial" w:eastAsia="Arial" w:hAnsi="Arial" w:cs="Arial"/>
          <w:i/>
          <w:iCs/>
          <w:sz w:val="22"/>
          <w:szCs w:val="22"/>
        </w:rPr>
        <w:t>Seattle Pacific University</w:t>
      </w:r>
      <w:r>
        <w:rPr>
          <w:rFonts w:ascii="Arial" w:eastAsia="Arial" w:hAnsi="Arial" w:cs="Arial"/>
          <w:i/>
          <w:iCs/>
          <w:sz w:val="22"/>
          <w:szCs w:val="22"/>
        </w:rPr>
        <w:t xml:space="preserve">                                                                                             </w:t>
      </w:r>
      <w:r>
        <w:rPr>
          <w:rFonts w:ascii="Arial" w:eastAsia="Arial" w:hAnsi="Arial" w:cs="Arial"/>
          <w:sz w:val="22"/>
          <w:szCs w:val="22"/>
        </w:rPr>
        <w:t>Seattle, Washington</w:t>
      </w:r>
    </w:p>
    <w:p w14:paraId="05AED299" w14:textId="77777777" w:rsidR="00D01736" w:rsidRPr="00D01736" w:rsidRDefault="00D01736" w:rsidP="00D01736">
      <w:pPr>
        <w:numPr>
          <w:ilvl w:val="0"/>
          <w:numId w:val="14"/>
        </w:numPr>
        <w:rPr>
          <w:rFonts w:ascii="Arial" w:eastAsia="Arial" w:hAnsi="Arial" w:cs="Arial"/>
          <w:sz w:val="22"/>
          <w:szCs w:val="22"/>
        </w:rPr>
      </w:pPr>
      <w:r w:rsidRPr="00D01736">
        <w:rPr>
          <w:rFonts w:ascii="Arial" w:eastAsia="Arial" w:hAnsi="Arial" w:cs="Arial"/>
          <w:sz w:val="22"/>
          <w:szCs w:val="22"/>
        </w:rPr>
        <w:t>Currently doing research in how organizations construe narratives and its effect on the workplace along with other research in the areas of employee engagement, retention, and belonging.</w:t>
      </w:r>
    </w:p>
    <w:p w14:paraId="4ADA0682" w14:textId="77777777" w:rsidR="00221CD1" w:rsidRPr="00221CD1" w:rsidRDefault="00221CD1" w:rsidP="00221CD1">
      <w:pPr>
        <w:rPr>
          <w:rFonts w:ascii="Arial" w:eastAsia="Arial" w:hAnsi="Arial" w:cs="Arial"/>
          <w:sz w:val="22"/>
          <w:szCs w:val="22"/>
        </w:rPr>
      </w:pPr>
    </w:p>
    <w:p w14:paraId="40EED0B0" w14:textId="4376C291" w:rsidR="00ED7B04" w:rsidRDefault="00000000">
      <w:pPr>
        <w:tabs>
          <w:tab w:val="right" w:pos="10110"/>
        </w:tabs>
        <w:spacing w:line="220" w:lineRule="atLeast"/>
        <w:rPr>
          <w:rStyle w:val="fs14fw4text-right"/>
          <w:rFonts w:ascii="Arial" w:eastAsia="Arial" w:hAnsi="Arial" w:cs="Arial"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z w:val="22"/>
          <w:szCs w:val="22"/>
        </w:rPr>
        <w:t>B.S. Psychology, Industrial/Organizational Emphasis, DS Minor</w:t>
      </w:r>
      <w:r>
        <w:rPr>
          <w:rStyle w:val="fs14fw4text-right"/>
          <w:rFonts w:ascii="Arial" w:eastAsia="Arial" w:hAnsi="Arial" w:cs="Arial"/>
          <w:sz w:val="22"/>
          <w:szCs w:val="22"/>
        </w:rPr>
        <w:tab/>
      </w:r>
      <w:r>
        <w:rPr>
          <w:rStyle w:val="fs14fw4text-rightoverflow-hidden"/>
          <w:rFonts w:ascii="Arial" w:eastAsia="Arial" w:hAnsi="Arial" w:cs="Arial"/>
          <w:sz w:val="22"/>
          <w:szCs w:val="22"/>
        </w:rPr>
        <w:t xml:space="preserve">September 2021 - </w:t>
      </w:r>
      <w:r w:rsidR="00221CD1">
        <w:rPr>
          <w:rStyle w:val="fs14fw4text-rightoverflow-hidden"/>
          <w:rFonts w:ascii="Arial" w:eastAsia="Arial" w:hAnsi="Arial" w:cs="Arial"/>
          <w:sz w:val="22"/>
          <w:szCs w:val="22"/>
        </w:rPr>
        <w:t>2026</w:t>
      </w:r>
    </w:p>
    <w:p w14:paraId="45760E87" w14:textId="06D3557C" w:rsidR="00ED7B04" w:rsidRDefault="00000000" w:rsidP="0015375D">
      <w:pPr>
        <w:tabs>
          <w:tab w:val="right" w:pos="10110"/>
        </w:tabs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Style w:val="fs14fw4fsioverflow-hidden"/>
          <w:rFonts w:ascii="Arial" w:eastAsia="Arial" w:hAnsi="Arial" w:cs="Arial"/>
          <w:i/>
          <w:iCs/>
          <w:sz w:val="22"/>
          <w:szCs w:val="22"/>
        </w:rPr>
        <w:t>Brigham Young University - Idaho</w:t>
      </w:r>
      <w:r>
        <w:rPr>
          <w:rStyle w:val="fs14fw4"/>
          <w:rFonts w:ascii="Arial" w:eastAsia="Arial" w:hAnsi="Arial" w:cs="Arial"/>
          <w:i/>
          <w:iCs/>
          <w:sz w:val="22"/>
          <w:szCs w:val="22"/>
        </w:rPr>
        <w:tab/>
      </w:r>
      <w:r>
        <w:rPr>
          <w:rStyle w:val="fs14fw4overflow-hidden"/>
          <w:rFonts w:ascii="Arial" w:eastAsia="Arial" w:hAnsi="Arial" w:cs="Arial"/>
          <w:sz w:val="22"/>
          <w:szCs w:val="22"/>
        </w:rPr>
        <w:t>Rexburg, Idaho</w:t>
      </w:r>
    </w:p>
    <w:p w14:paraId="00F02BC6" w14:textId="3454B423" w:rsidR="00ED7B04" w:rsidRDefault="00000000">
      <w:pPr>
        <w:numPr>
          <w:ilvl w:val="0"/>
          <w:numId w:val="1"/>
        </w:numPr>
        <w:spacing w:line="220" w:lineRule="atLeast"/>
        <w:ind w:left="765" w:hanging="4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Developed strong research skills through coursework in statistics, experimental design, and data analysis forming Data Science Minor</w:t>
      </w:r>
      <w:r w:rsidR="00A15466">
        <w:rPr>
          <w:rFonts w:ascii="Arial" w:eastAsia="Arial" w:hAnsi="Arial" w:cs="Arial"/>
          <w:sz w:val="22"/>
          <w:szCs w:val="22"/>
        </w:rPr>
        <w:t xml:space="preserve"> and a Statistics Certificate</w:t>
      </w:r>
    </w:p>
    <w:p w14:paraId="18CBEE4C" w14:textId="40CF17AC" w:rsidR="00ED7B04" w:rsidRDefault="00000000">
      <w:pPr>
        <w:numPr>
          <w:ilvl w:val="0"/>
          <w:numId w:val="1"/>
        </w:numPr>
        <w:spacing w:line="220" w:lineRule="atLeast"/>
        <w:ind w:left="765" w:hanging="4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Mastered skills in Statistical analysis, R, Python, SQL, Microsoft </w:t>
      </w:r>
      <w:proofErr w:type="gramStart"/>
      <w:r w:rsidR="0015375D">
        <w:rPr>
          <w:rFonts w:ascii="Arial" w:eastAsia="Arial" w:hAnsi="Arial" w:cs="Arial"/>
          <w:sz w:val="22"/>
          <w:szCs w:val="22"/>
        </w:rPr>
        <w:t>365,</w:t>
      </w:r>
      <w:r>
        <w:rPr>
          <w:rFonts w:ascii="Arial" w:eastAsia="Arial" w:hAnsi="Arial" w:cs="Arial"/>
          <w:sz w:val="22"/>
          <w:szCs w:val="22"/>
        </w:rPr>
        <w:t>and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 w:rsidR="00A15466">
        <w:rPr>
          <w:rFonts w:ascii="Arial" w:eastAsia="Arial" w:hAnsi="Arial" w:cs="Arial"/>
          <w:sz w:val="22"/>
          <w:szCs w:val="22"/>
        </w:rPr>
        <w:t>GitHub</w:t>
      </w:r>
    </w:p>
    <w:p w14:paraId="2175C7D9" w14:textId="288B8E34" w:rsidR="0015375D" w:rsidRDefault="0015375D">
      <w:pPr>
        <w:numPr>
          <w:ilvl w:val="0"/>
          <w:numId w:val="1"/>
        </w:numPr>
        <w:spacing w:line="220" w:lineRule="atLeast"/>
        <w:ind w:left="765" w:hanging="4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Learned analytical philosophical skills in philosophy minor classes</w:t>
      </w:r>
    </w:p>
    <w:p w14:paraId="6281A942" w14:textId="77777777" w:rsidR="00ED7B04" w:rsidRDefault="00000000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 </w:t>
      </w:r>
    </w:p>
    <w:p w14:paraId="2347318B" w14:textId="77777777" w:rsidR="00ED7B04" w:rsidRDefault="00000000">
      <w:pPr>
        <w:pBdr>
          <w:top w:val="single" w:sz="6" w:space="8" w:color="000000"/>
        </w:pBdr>
        <w:spacing w:after="135" w:line="280" w:lineRule="atLeast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Professional Experience</w:t>
      </w:r>
    </w:p>
    <w:p w14:paraId="7D445438" w14:textId="77777777" w:rsidR="00ED7B04" w:rsidRDefault="00000000">
      <w:pPr>
        <w:tabs>
          <w:tab w:val="right" w:pos="10110"/>
        </w:tabs>
        <w:spacing w:line="220" w:lineRule="atLeast"/>
        <w:rPr>
          <w:rStyle w:val="fs14fw4text-right"/>
          <w:rFonts w:ascii="Arial" w:eastAsia="Arial" w:hAnsi="Arial" w:cs="Arial"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z w:val="22"/>
          <w:szCs w:val="22"/>
        </w:rPr>
        <w:t>HR Analyst Internship</w:t>
      </w:r>
      <w:r>
        <w:rPr>
          <w:rStyle w:val="fs14fw4text-right"/>
          <w:rFonts w:ascii="Arial" w:eastAsia="Arial" w:hAnsi="Arial" w:cs="Arial"/>
          <w:sz w:val="22"/>
          <w:szCs w:val="22"/>
        </w:rPr>
        <w:tab/>
      </w:r>
      <w:r>
        <w:rPr>
          <w:rStyle w:val="fs14fw4text-rightoverflow-hidden"/>
          <w:rFonts w:ascii="Arial" w:eastAsia="Arial" w:hAnsi="Arial" w:cs="Arial"/>
          <w:sz w:val="22"/>
          <w:szCs w:val="22"/>
        </w:rPr>
        <w:t>May 2025 - August 2025</w:t>
      </w:r>
    </w:p>
    <w:p w14:paraId="415FE76C" w14:textId="77777777" w:rsidR="00ED7B04" w:rsidRDefault="00000000">
      <w:pPr>
        <w:tabs>
          <w:tab w:val="right" w:pos="10110"/>
        </w:tabs>
        <w:spacing w:line="220" w:lineRule="atLeast"/>
        <w:rPr>
          <w:rStyle w:val="fs14fw4"/>
          <w:rFonts w:ascii="Arial" w:eastAsia="Arial" w:hAnsi="Arial" w:cs="Arial"/>
          <w:sz w:val="22"/>
          <w:szCs w:val="22"/>
        </w:rPr>
      </w:pPr>
      <w:proofErr w:type="spellStart"/>
      <w:r>
        <w:rPr>
          <w:rStyle w:val="fs14fw4fsioverflow-hidden"/>
          <w:rFonts w:ascii="Arial" w:eastAsia="Arial" w:hAnsi="Arial" w:cs="Arial"/>
          <w:i/>
          <w:iCs/>
          <w:sz w:val="22"/>
          <w:szCs w:val="22"/>
        </w:rPr>
        <w:t>HydroMax</w:t>
      </w:r>
      <w:proofErr w:type="spellEnd"/>
      <w:r>
        <w:rPr>
          <w:rStyle w:val="fs14fw4fsioverflow-hidden"/>
          <w:rFonts w:ascii="Arial" w:eastAsia="Arial" w:hAnsi="Arial" w:cs="Arial"/>
          <w:i/>
          <w:iCs/>
          <w:sz w:val="22"/>
          <w:szCs w:val="22"/>
        </w:rPr>
        <w:t xml:space="preserve"> USA</w:t>
      </w:r>
      <w:r>
        <w:rPr>
          <w:rStyle w:val="fs14fw4"/>
          <w:rFonts w:ascii="Arial" w:eastAsia="Arial" w:hAnsi="Arial" w:cs="Arial"/>
          <w:i/>
          <w:iCs/>
          <w:sz w:val="22"/>
          <w:szCs w:val="22"/>
        </w:rPr>
        <w:tab/>
      </w:r>
      <w:r>
        <w:rPr>
          <w:rStyle w:val="fs14fw4overflow-hidden"/>
          <w:rFonts w:ascii="Arial" w:eastAsia="Arial" w:hAnsi="Arial" w:cs="Arial"/>
          <w:sz w:val="22"/>
          <w:szCs w:val="22"/>
        </w:rPr>
        <w:t>Flower Mound, Texas</w:t>
      </w:r>
    </w:p>
    <w:p w14:paraId="173DF679" w14:textId="77777777" w:rsidR="00ED7B04" w:rsidRDefault="00000000">
      <w:pPr>
        <w:numPr>
          <w:ilvl w:val="0"/>
          <w:numId w:val="2"/>
        </w:numPr>
        <w:spacing w:line="220" w:lineRule="atLeast"/>
        <w:ind w:left="765" w:hanging="4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Created an automated employee evaluation system projected to save hundreds of management hours yearly</w:t>
      </w:r>
    </w:p>
    <w:p w14:paraId="3F254A70" w14:textId="77777777" w:rsidR="00ED7B04" w:rsidRDefault="00000000">
      <w:pPr>
        <w:numPr>
          <w:ilvl w:val="0"/>
          <w:numId w:val="2"/>
        </w:numPr>
        <w:spacing w:line="220" w:lineRule="atLeast"/>
        <w:ind w:left="765" w:hanging="4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Executed multiple analysis in employee turnover, recruiter effectiveness and industry standards in HR metrics using R and Python tools</w:t>
      </w:r>
    </w:p>
    <w:p w14:paraId="14A5734C" w14:textId="77777777" w:rsidR="00ED7B04" w:rsidRDefault="00000000">
      <w:pPr>
        <w:spacing w:line="120" w:lineRule="atLeast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sz w:val="12"/>
          <w:szCs w:val="12"/>
        </w:rPr>
        <w:t> </w:t>
      </w:r>
    </w:p>
    <w:p w14:paraId="2A44DE76" w14:textId="77777777" w:rsidR="00ED7B04" w:rsidRDefault="00000000">
      <w:pPr>
        <w:tabs>
          <w:tab w:val="right" w:pos="10110"/>
        </w:tabs>
        <w:spacing w:line="220" w:lineRule="atLeast"/>
        <w:rPr>
          <w:rStyle w:val="fs14fw4text-right"/>
          <w:rFonts w:ascii="Arial" w:eastAsia="Arial" w:hAnsi="Arial" w:cs="Arial"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z w:val="22"/>
          <w:szCs w:val="22"/>
        </w:rPr>
        <w:t>Full-Time Volunteer Leader</w:t>
      </w:r>
      <w:r>
        <w:rPr>
          <w:rStyle w:val="fs14fw4text-right"/>
          <w:rFonts w:ascii="Arial" w:eastAsia="Arial" w:hAnsi="Arial" w:cs="Arial"/>
          <w:sz w:val="22"/>
          <w:szCs w:val="22"/>
        </w:rPr>
        <w:tab/>
      </w:r>
      <w:r>
        <w:rPr>
          <w:rStyle w:val="fs14fw4text-rightoverflow-hidden"/>
          <w:rFonts w:ascii="Arial" w:eastAsia="Arial" w:hAnsi="Arial" w:cs="Arial"/>
          <w:sz w:val="22"/>
          <w:szCs w:val="22"/>
        </w:rPr>
        <w:t>August 2021 - August 2023</w:t>
      </w:r>
    </w:p>
    <w:p w14:paraId="2F172305" w14:textId="77777777" w:rsidR="00ED7B04" w:rsidRDefault="00000000">
      <w:pPr>
        <w:tabs>
          <w:tab w:val="right" w:pos="10110"/>
        </w:tabs>
        <w:spacing w:line="220" w:lineRule="atLeast"/>
        <w:rPr>
          <w:rStyle w:val="fs14fw4"/>
          <w:rFonts w:ascii="Arial" w:eastAsia="Arial" w:hAnsi="Arial" w:cs="Arial"/>
          <w:sz w:val="22"/>
          <w:szCs w:val="22"/>
        </w:rPr>
      </w:pPr>
      <w:r>
        <w:rPr>
          <w:rStyle w:val="fs14fw4fsioverflow-hidden"/>
          <w:rFonts w:ascii="Arial" w:eastAsia="Arial" w:hAnsi="Arial" w:cs="Arial"/>
          <w:i/>
          <w:iCs/>
          <w:sz w:val="22"/>
          <w:szCs w:val="22"/>
        </w:rPr>
        <w:t>Church Of Jesus Christ of Latter-day Saints</w:t>
      </w:r>
      <w:r>
        <w:rPr>
          <w:rStyle w:val="fs14fw4"/>
          <w:rFonts w:ascii="Arial" w:eastAsia="Arial" w:hAnsi="Arial" w:cs="Arial"/>
          <w:i/>
          <w:iCs/>
          <w:sz w:val="22"/>
          <w:szCs w:val="22"/>
        </w:rPr>
        <w:tab/>
      </w:r>
      <w:r>
        <w:rPr>
          <w:rStyle w:val="fs14fw4overflow-hidden"/>
          <w:rFonts w:ascii="Arial" w:eastAsia="Arial" w:hAnsi="Arial" w:cs="Arial"/>
          <w:sz w:val="22"/>
          <w:szCs w:val="22"/>
        </w:rPr>
        <w:t>Scotland / Ireland</w:t>
      </w:r>
    </w:p>
    <w:p w14:paraId="25A73B9A" w14:textId="77777777" w:rsidR="00ED7B04" w:rsidRDefault="00000000">
      <w:pPr>
        <w:numPr>
          <w:ilvl w:val="0"/>
          <w:numId w:val="3"/>
        </w:numPr>
        <w:spacing w:line="220" w:lineRule="atLeast"/>
        <w:ind w:left="765" w:hanging="4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Trained several teams sized from 8-30 people every few months</w:t>
      </w:r>
    </w:p>
    <w:p w14:paraId="1BA6530C" w14:textId="0DF41E56" w:rsidR="00ED7B04" w:rsidRDefault="00000000">
      <w:pPr>
        <w:numPr>
          <w:ilvl w:val="0"/>
          <w:numId w:val="3"/>
        </w:numPr>
        <w:spacing w:line="220" w:lineRule="atLeast"/>
        <w:ind w:left="765" w:hanging="4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Gave presentations and taught skills weekly, and promoted well-being in leadership positions</w:t>
      </w:r>
    </w:p>
    <w:p w14:paraId="183E3C74" w14:textId="1D4FB24A" w:rsidR="00CB5803" w:rsidRPr="00CB5803" w:rsidRDefault="00CB5803" w:rsidP="00CB5803">
      <w:pPr>
        <w:spacing w:line="220" w:lineRule="atLeast"/>
        <w:rPr>
          <w:rFonts w:ascii="Arial" w:eastAsia="Arial" w:hAnsi="Arial" w:cs="Arial"/>
          <w:sz w:val="22"/>
          <w:szCs w:val="22"/>
        </w:rPr>
      </w:pPr>
    </w:p>
    <w:p w14:paraId="7CB68875" w14:textId="249F5E4B" w:rsidR="00CB5803" w:rsidRPr="00CB5803" w:rsidRDefault="00CB5803" w:rsidP="00CB5803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Data Science Programming TA                                                                                  </w:t>
      </w:r>
      <w:r>
        <w:rPr>
          <w:rFonts w:ascii="Arial" w:eastAsia="Arial" w:hAnsi="Arial" w:cs="Arial"/>
          <w:sz w:val="22"/>
          <w:szCs w:val="22"/>
        </w:rPr>
        <w:t>Jan 2026 - Present</w:t>
      </w:r>
    </w:p>
    <w:p w14:paraId="78B56DC0" w14:textId="1502B9D2" w:rsidR="00CB5803" w:rsidRDefault="00CB5803" w:rsidP="00CB5803">
      <w:pPr>
        <w:spacing w:line="220" w:lineRule="atLeast"/>
        <w:rPr>
          <w:rStyle w:val="fs14fw4overflow-hidden"/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i/>
          <w:iCs/>
          <w:sz w:val="22"/>
          <w:szCs w:val="22"/>
        </w:rPr>
        <w:t xml:space="preserve">Brigham Young University Idaho                                                                                         </w:t>
      </w:r>
      <w:r>
        <w:rPr>
          <w:rStyle w:val="fs14fw4overflow-hidden"/>
          <w:rFonts w:ascii="Arial" w:eastAsia="Arial" w:hAnsi="Arial" w:cs="Arial"/>
          <w:sz w:val="22"/>
          <w:szCs w:val="22"/>
        </w:rPr>
        <w:t>Rexburg, Idaho</w:t>
      </w:r>
    </w:p>
    <w:p w14:paraId="10909460" w14:textId="4EEFCDFF" w:rsidR="00CB5803" w:rsidRPr="00CB5803" w:rsidRDefault="00CB5803" w:rsidP="00CB5803">
      <w:pPr>
        <w:pStyle w:val="ListParagraph"/>
        <w:numPr>
          <w:ilvl w:val="0"/>
          <w:numId w:val="11"/>
        </w:num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Assisting in the teaching and grading for 3 classes of ~30 students for an intermediate data science course. </w:t>
      </w:r>
    </w:p>
    <w:p w14:paraId="56CCAD81" w14:textId="77777777" w:rsidR="00ED7B04" w:rsidRDefault="00000000">
      <w:pPr>
        <w:spacing w:line="220" w:lineRule="atLeas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 </w:t>
      </w:r>
    </w:p>
    <w:p w14:paraId="052905E8" w14:textId="77777777" w:rsidR="00ED7B04" w:rsidRDefault="00000000">
      <w:pPr>
        <w:pBdr>
          <w:top w:val="single" w:sz="6" w:space="8" w:color="000000"/>
        </w:pBdr>
        <w:spacing w:after="135" w:line="280" w:lineRule="atLeast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Key Projects</w:t>
      </w:r>
    </w:p>
    <w:p w14:paraId="19C512E5" w14:textId="0BB33FBA" w:rsidR="0015375D" w:rsidRPr="0015375D" w:rsidRDefault="0015375D" w:rsidP="0015375D">
      <w:pPr>
        <w:pBdr>
          <w:top w:val="single" w:sz="6" w:space="8" w:color="000000"/>
        </w:pBdr>
        <w:spacing w:after="135" w:line="280" w:lineRule="atLeast"/>
        <w:rPr>
          <w:rStyle w:val="fs14fw4text-right"/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Curriculum Creation for Agentic AI Courses at BYUI</w:t>
      </w:r>
      <w:r>
        <w:rPr>
          <w:rStyle w:val="fs14fw4text-right"/>
          <w:rFonts w:ascii="Arial" w:eastAsia="Arial" w:hAnsi="Arial" w:cs="Arial"/>
          <w:sz w:val="22"/>
          <w:szCs w:val="22"/>
        </w:rPr>
        <w:tab/>
      </w:r>
      <w:r>
        <w:rPr>
          <w:rStyle w:val="fs14fw4text-right"/>
          <w:rFonts w:ascii="Arial" w:eastAsia="Arial" w:hAnsi="Arial" w:cs="Arial"/>
          <w:sz w:val="22"/>
          <w:szCs w:val="22"/>
        </w:rPr>
        <w:tab/>
      </w:r>
      <w:r>
        <w:rPr>
          <w:rStyle w:val="fs14fw4text-right"/>
          <w:rFonts w:ascii="Arial" w:eastAsia="Arial" w:hAnsi="Arial" w:cs="Arial"/>
          <w:sz w:val="22"/>
          <w:szCs w:val="22"/>
        </w:rPr>
        <w:tab/>
        <w:t xml:space="preserve">     </w:t>
      </w:r>
      <w:r>
        <w:rPr>
          <w:rStyle w:val="fs14fw4text-rightoverflow-hidden"/>
          <w:rFonts w:ascii="Arial" w:eastAsia="Arial" w:hAnsi="Arial" w:cs="Arial"/>
          <w:sz w:val="22"/>
          <w:szCs w:val="22"/>
        </w:rPr>
        <w:t>January 2026 – April 2026</w:t>
      </w:r>
    </w:p>
    <w:p w14:paraId="38728A19" w14:textId="77777777" w:rsidR="0015375D" w:rsidRDefault="0015375D" w:rsidP="0015375D">
      <w:pPr>
        <w:tabs>
          <w:tab w:val="right" w:pos="10110"/>
        </w:tabs>
        <w:spacing w:line="220" w:lineRule="atLeast"/>
        <w:rPr>
          <w:rStyle w:val="fs14fw4"/>
          <w:rFonts w:ascii="Arial" w:eastAsia="Arial" w:hAnsi="Arial" w:cs="Arial"/>
          <w:sz w:val="22"/>
          <w:szCs w:val="22"/>
        </w:rPr>
      </w:pPr>
      <w:r>
        <w:rPr>
          <w:rStyle w:val="fs14fw4fsioverflow-hidden"/>
          <w:rFonts w:ascii="Arial" w:eastAsia="Arial" w:hAnsi="Arial" w:cs="Arial"/>
          <w:i/>
          <w:iCs/>
          <w:sz w:val="22"/>
          <w:szCs w:val="22"/>
        </w:rPr>
        <w:t>Brigham Young University Idaho</w:t>
      </w:r>
      <w:r>
        <w:rPr>
          <w:rStyle w:val="fs14fw4"/>
          <w:rFonts w:ascii="Arial" w:eastAsia="Arial" w:hAnsi="Arial" w:cs="Arial"/>
          <w:i/>
          <w:iCs/>
          <w:sz w:val="22"/>
          <w:szCs w:val="22"/>
        </w:rPr>
        <w:tab/>
      </w:r>
      <w:r>
        <w:rPr>
          <w:rStyle w:val="fs14fw4overflow-hidden"/>
          <w:rFonts w:ascii="Arial" w:eastAsia="Arial" w:hAnsi="Arial" w:cs="Arial"/>
          <w:sz w:val="22"/>
          <w:szCs w:val="22"/>
        </w:rPr>
        <w:t>Rexburg, Idaho</w:t>
      </w:r>
    </w:p>
    <w:p w14:paraId="3E4CC48D" w14:textId="6284711C" w:rsidR="0015375D" w:rsidRPr="00221CD1" w:rsidRDefault="0015375D" w:rsidP="00221CD1">
      <w:pPr>
        <w:numPr>
          <w:ilvl w:val="0"/>
          <w:numId w:val="6"/>
        </w:numPr>
        <w:spacing w:line="220" w:lineRule="atLeast"/>
        <w:ind w:left="765" w:hanging="4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Helped create curriculums for upcoming agentic AI classes</w:t>
      </w:r>
      <w:r w:rsidR="00221CD1">
        <w:rPr>
          <w:rFonts w:ascii="Arial" w:eastAsia="Arial" w:hAnsi="Arial" w:cs="Arial"/>
          <w:sz w:val="22"/>
          <w:szCs w:val="22"/>
        </w:rPr>
        <w:t xml:space="preserve"> and gained</w:t>
      </w:r>
      <w:r w:rsidRPr="00221CD1">
        <w:rPr>
          <w:rFonts w:ascii="Arial" w:eastAsia="Arial" w:hAnsi="Arial" w:cs="Arial"/>
          <w:sz w:val="22"/>
          <w:szCs w:val="22"/>
        </w:rPr>
        <w:t xml:space="preserve"> extensive knowledge in the Agentic AI space</w:t>
      </w:r>
    </w:p>
    <w:p w14:paraId="7B3D8CCC" w14:textId="77777777" w:rsidR="0015375D" w:rsidRPr="0015375D" w:rsidRDefault="0015375D" w:rsidP="0015375D">
      <w:pPr>
        <w:spacing w:line="220" w:lineRule="atLeast"/>
        <w:ind w:left="765"/>
        <w:rPr>
          <w:rFonts w:ascii="Arial" w:eastAsia="Arial" w:hAnsi="Arial" w:cs="Arial"/>
          <w:sz w:val="22"/>
          <w:szCs w:val="22"/>
        </w:rPr>
      </w:pPr>
    </w:p>
    <w:p w14:paraId="317777DB" w14:textId="77777777" w:rsidR="00CB5803" w:rsidRDefault="00CB5803" w:rsidP="00CB5803">
      <w:pPr>
        <w:tabs>
          <w:tab w:val="right" w:pos="10110"/>
        </w:tabs>
        <w:spacing w:line="220" w:lineRule="atLeast"/>
        <w:rPr>
          <w:rStyle w:val="fs14fw4text-right"/>
          <w:rFonts w:ascii="Arial" w:eastAsia="Arial" w:hAnsi="Arial" w:cs="Arial"/>
          <w:sz w:val="22"/>
          <w:szCs w:val="22"/>
        </w:rPr>
      </w:pPr>
      <w:r>
        <w:rPr>
          <w:rStyle w:val="fs14fw6overflow-hidden"/>
          <w:rFonts w:ascii="Arial" w:eastAsia="Arial" w:hAnsi="Arial" w:cs="Arial"/>
          <w:b/>
          <w:bCs/>
          <w:sz w:val="22"/>
          <w:szCs w:val="22"/>
        </w:rPr>
        <w:t>Belonging Project for BYUI</w:t>
      </w:r>
      <w:r>
        <w:rPr>
          <w:rStyle w:val="fs14fw4text-right"/>
          <w:rFonts w:ascii="Arial" w:eastAsia="Arial" w:hAnsi="Arial" w:cs="Arial"/>
          <w:sz w:val="22"/>
          <w:szCs w:val="22"/>
        </w:rPr>
        <w:tab/>
      </w:r>
      <w:r>
        <w:rPr>
          <w:rStyle w:val="fs14fw4text-rightoverflow-hidden"/>
          <w:rFonts w:ascii="Arial" w:eastAsia="Arial" w:hAnsi="Arial" w:cs="Arial"/>
          <w:sz w:val="22"/>
          <w:szCs w:val="22"/>
        </w:rPr>
        <w:t>September 2024 - Present</w:t>
      </w:r>
    </w:p>
    <w:p w14:paraId="4F3DC80D" w14:textId="77777777" w:rsidR="00CB5803" w:rsidRDefault="00CB5803" w:rsidP="00CB5803">
      <w:pPr>
        <w:tabs>
          <w:tab w:val="right" w:pos="10110"/>
        </w:tabs>
        <w:spacing w:line="220" w:lineRule="atLeast"/>
        <w:rPr>
          <w:rStyle w:val="fs14fw4"/>
          <w:rFonts w:ascii="Arial" w:eastAsia="Arial" w:hAnsi="Arial" w:cs="Arial"/>
          <w:sz w:val="22"/>
          <w:szCs w:val="22"/>
        </w:rPr>
      </w:pPr>
      <w:r>
        <w:rPr>
          <w:rStyle w:val="fs14fw4fsioverflow-hidden"/>
          <w:rFonts w:ascii="Arial" w:eastAsia="Arial" w:hAnsi="Arial" w:cs="Arial"/>
          <w:i/>
          <w:iCs/>
          <w:sz w:val="22"/>
          <w:szCs w:val="22"/>
        </w:rPr>
        <w:t>Brigham Young University Idaho</w:t>
      </w:r>
      <w:r>
        <w:rPr>
          <w:rStyle w:val="fs14fw4"/>
          <w:rFonts w:ascii="Arial" w:eastAsia="Arial" w:hAnsi="Arial" w:cs="Arial"/>
          <w:i/>
          <w:iCs/>
          <w:sz w:val="22"/>
          <w:szCs w:val="22"/>
        </w:rPr>
        <w:tab/>
      </w:r>
      <w:r>
        <w:rPr>
          <w:rStyle w:val="fs14fw4overflow-hidden"/>
          <w:rFonts w:ascii="Arial" w:eastAsia="Arial" w:hAnsi="Arial" w:cs="Arial"/>
          <w:sz w:val="22"/>
          <w:szCs w:val="22"/>
        </w:rPr>
        <w:t>Rexburg, Idaho</w:t>
      </w:r>
    </w:p>
    <w:p w14:paraId="79579E04" w14:textId="65670714" w:rsidR="0015375D" w:rsidRDefault="00CB5803" w:rsidP="00221CD1">
      <w:pPr>
        <w:numPr>
          <w:ilvl w:val="0"/>
          <w:numId w:val="6"/>
        </w:numPr>
        <w:spacing w:line="220" w:lineRule="atLeast"/>
        <w:ind w:left="765" w:hanging="442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Conducted literature review with faculty members on student belonging / retention</w:t>
      </w:r>
    </w:p>
    <w:p w14:paraId="473D516D" w14:textId="511C97B9" w:rsidR="00ED7B04" w:rsidRPr="0015375D" w:rsidRDefault="00ED7B04" w:rsidP="00D01736">
      <w:pPr>
        <w:spacing w:line="220" w:lineRule="atLeast"/>
        <w:rPr>
          <w:rFonts w:ascii="Arial" w:eastAsia="Arial" w:hAnsi="Arial" w:cs="Arial"/>
          <w:sz w:val="22"/>
          <w:szCs w:val="22"/>
        </w:rPr>
      </w:pPr>
    </w:p>
    <w:sectPr w:rsidR="00ED7B04" w:rsidRPr="0015375D">
      <w:pgSz w:w="12225" w:h="15810"/>
      <w:pgMar w:top="1050" w:right="1050" w:bottom="1050" w:left="10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B0A2E8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4A650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98216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D08D3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7B0AC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C40B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5605FA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3EDBA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154581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742B9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367B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B9222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1FACA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24403A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BAC89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926F60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FE881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BA8FA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30A08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F8032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8458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1A22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9E48A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7F421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F3AAA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6440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CAC55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863C17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8AD20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8B23F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600E6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62619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81E826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DE52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640CB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4E40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EE6B1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804C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1222E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FAC6E2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9A6B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0EE9B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7A68D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D10DD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0FED42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243A4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A814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19893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1BA91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7FA15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130B48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1AAF9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E60E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AD22B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104C53CB"/>
    <w:multiLevelType w:val="multilevel"/>
    <w:tmpl w:val="CF0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7539B6"/>
    <w:multiLevelType w:val="hybridMultilevel"/>
    <w:tmpl w:val="B2F858DC"/>
    <w:lvl w:ilvl="0" w:tplc="BD701130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0A5572"/>
    <w:multiLevelType w:val="hybridMultilevel"/>
    <w:tmpl w:val="73588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71400E"/>
    <w:multiLevelType w:val="hybridMultilevel"/>
    <w:tmpl w:val="3992052A"/>
    <w:lvl w:ilvl="0" w:tplc="BD701130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65689D"/>
    <w:multiLevelType w:val="hybridMultilevel"/>
    <w:tmpl w:val="2668C950"/>
    <w:lvl w:ilvl="0" w:tplc="BD701130">
      <w:numFmt w:val="bullet"/>
      <w:lvlText w:val="-"/>
      <w:lvlJc w:val="left"/>
      <w:pPr>
        <w:ind w:left="36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633A58"/>
    <w:multiLevelType w:val="hybridMultilevel"/>
    <w:tmpl w:val="03B0B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B460C"/>
    <w:multiLevelType w:val="hybridMultilevel"/>
    <w:tmpl w:val="C01C6B08"/>
    <w:lvl w:ilvl="0" w:tplc="977AB39A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5169B"/>
    <w:multiLevelType w:val="hybridMultilevel"/>
    <w:tmpl w:val="CD025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6332976">
    <w:abstractNumId w:val="0"/>
  </w:num>
  <w:num w:numId="2" w16cid:durableId="989283410">
    <w:abstractNumId w:val="1"/>
  </w:num>
  <w:num w:numId="3" w16cid:durableId="1394505219">
    <w:abstractNumId w:val="2"/>
  </w:num>
  <w:num w:numId="4" w16cid:durableId="1692683714">
    <w:abstractNumId w:val="3"/>
  </w:num>
  <w:num w:numId="5" w16cid:durableId="991059636">
    <w:abstractNumId w:val="4"/>
  </w:num>
  <w:num w:numId="6" w16cid:durableId="27268824">
    <w:abstractNumId w:val="5"/>
  </w:num>
  <w:num w:numId="7" w16cid:durableId="327221382">
    <w:abstractNumId w:val="12"/>
  </w:num>
  <w:num w:numId="8" w16cid:durableId="524175496">
    <w:abstractNumId w:val="7"/>
  </w:num>
  <w:num w:numId="9" w16cid:durableId="77411399">
    <w:abstractNumId w:val="9"/>
  </w:num>
  <w:num w:numId="10" w16cid:durableId="286855781">
    <w:abstractNumId w:val="10"/>
  </w:num>
  <w:num w:numId="11" w16cid:durableId="1652516629">
    <w:abstractNumId w:val="11"/>
  </w:num>
  <w:num w:numId="12" w16cid:durableId="739711915">
    <w:abstractNumId w:val="8"/>
  </w:num>
  <w:num w:numId="13" w16cid:durableId="398402094">
    <w:abstractNumId w:val="13"/>
  </w:num>
  <w:num w:numId="14" w16cid:durableId="812717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7B04"/>
    <w:rsid w:val="0015375D"/>
    <w:rsid w:val="00221CD1"/>
    <w:rsid w:val="006E2929"/>
    <w:rsid w:val="00842F2C"/>
    <w:rsid w:val="00A15466"/>
    <w:rsid w:val="00C516AB"/>
    <w:rsid w:val="00CB5803"/>
    <w:rsid w:val="00D01736"/>
    <w:rsid w:val="00ED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EA2140"/>
  <w15:docId w15:val="{8D05E0A9-3879-1B45-A6D0-0B53737E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4fw6overflow-hidden">
    <w:name w:val="fs14 fw6 overflow-hidden"/>
    <w:basedOn w:val="DefaultParagraphFont"/>
  </w:style>
  <w:style w:type="character" w:customStyle="1" w:styleId="fs14fw4text-right">
    <w:name w:val="fs14 fw4 text-right"/>
    <w:basedOn w:val="DefaultParagraphFont"/>
  </w:style>
  <w:style w:type="character" w:customStyle="1" w:styleId="fs14fw4text-rightoverflow-hidden">
    <w:name w:val="fs14 fw4 text-right overflow-hidden"/>
    <w:basedOn w:val="DefaultParagraphFont"/>
  </w:style>
  <w:style w:type="character" w:customStyle="1" w:styleId="fs14fw4fsioverflow-hidden">
    <w:name w:val="fs14 fw4 fsi overflow-hidden"/>
    <w:basedOn w:val="DefaultParagraphFont"/>
  </w:style>
  <w:style w:type="character" w:customStyle="1" w:styleId="fs14fw4">
    <w:name w:val="fs14 fw4"/>
    <w:basedOn w:val="DefaultParagraphFont"/>
  </w:style>
  <w:style w:type="character" w:customStyle="1" w:styleId="fs14fw4overflow-hidden">
    <w:name w:val="fs14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paragraph" w:styleId="ListParagraph">
    <w:name w:val="List Paragraph"/>
    <w:basedOn w:val="Normal"/>
    <w:uiPriority w:val="34"/>
    <w:qFormat/>
    <w:rsid w:val="00CB58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ianblad" TargetMode="External"/><Relationship Id="rId5" Type="http://schemas.openxmlformats.org/officeDocument/2006/relationships/hyperlink" Target="mailto:ianbla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Ian Blad</cp:lastModifiedBy>
  <cp:revision>5</cp:revision>
  <dcterms:created xsi:type="dcterms:W3CDTF">2025-11-20T21:21:00Z</dcterms:created>
  <dcterms:modified xsi:type="dcterms:W3CDTF">2026-10-15T19:08:00Z</dcterms:modified>
</cp:coreProperties>
</file>